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501" w:rsidRPr="00462CB5" w:rsidRDefault="002618B9" w:rsidP="00462CB5">
      <w:pPr>
        <w:jc w:val="center"/>
        <w:rPr>
          <w:b/>
          <w:sz w:val="32"/>
          <w:szCs w:val="32"/>
          <w:u w:val="single"/>
        </w:rPr>
      </w:pPr>
      <w:r w:rsidRPr="00462CB5">
        <w:rPr>
          <w:b/>
          <w:sz w:val="32"/>
          <w:szCs w:val="32"/>
          <w:u w:val="single"/>
        </w:rPr>
        <w:t>MASWALI YA HISTORIA YA TANZANIA NA MAADILI.</w:t>
      </w:r>
    </w:p>
    <w:p w:rsidR="00570501" w:rsidRDefault="002618B9">
      <w:pPr>
        <w:rPr>
          <w:sz w:val="40"/>
          <w:szCs w:val="40"/>
        </w:rPr>
      </w:pPr>
      <w:r>
        <w:rPr>
          <w:sz w:val="48"/>
          <w:szCs w:val="48"/>
        </w:rPr>
        <w:t xml:space="preserve">1 </w:t>
      </w:r>
      <w:proofErr w:type="spellStart"/>
      <w:r>
        <w:rPr>
          <w:sz w:val="40"/>
          <w:szCs w:val="40"/>
        </w:rPr>
        <w:t>Aina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zana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za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kiteknolojia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unazoweza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kufaragua</w:t>
      </w:r>
      <w:proofErr w:type="spell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kwa</w:t>
      </w:r>
      <w:proofErr w:type="spellEnd"/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ajili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ya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kufundishia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kujifunzia</w:t>
      </w:r>
      <w:proofErr w:type="spellEnd"/>
    </w:p>
    <w:p w:rsidR="00570501" w:rsidRDefault="002618B9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Simu</w:t>
      </w:r>
      <w:proofErr w:type="spellEnd"/>
      <w:r>
        <w:rPr>
          <w:sz w:val="40"/>
          <w:szCs w:val="40"/>
        </w:rPr>
        <w:t>.               •</w:t>
      </w:r>
      <w:proofErr w:type="spellStart"/>
      <w:r>
        <w:rPr>
          <w:sz w:val="40"/>
          <w:szCs w:val="40"/>
        </w:rPr>
        <w:t>projekta</w:t>
      </w:r>
      <w:proofErr w:type="spellEnd"/>
    </w:p>
    <w:p w:rsidR="00570501" w:rsidRDefault="002618B9">
      <w:pPr>
        <w:pStyle w:val="ListParagraph"/>
        <w:numPr>
          <w:ilvl w:val="0"/>
          <w:numId w:val="2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Tarakilishi</w:t>
      </w:r>
      <w:proofErr w:type="spellEnd"/>
      <w:r>
        <w:rPr>
          <w:sz w:val="40"/>
          <w:szCs w:val="40"/>
        </w:rPr>
        <w:t xml:space="preserve">.     • </w:t>
      </w:r>
      <w:proofErr w:type="spellStart"/>
      <w:r>
        <w:rPr>
          <w:sz w:val="40"/>
          <w:szCs w:val="40"/>
        </w:rPr>
        <w:t>Redio</w:t>
      </w:r>
      <w:bookmarkStart w:id="0" w:name="_GoBack"/>
      <w:bookmarkEnd w:id="0"/>
      <w:proofErr w:type="spellEnd"/>
    </w:p>
    <w:p w:rsidR="00570501" w:rsidRDefault="002618B9">
      <w:pPr>
        <w:rPr>
          <w:b/>
          <w:bCs/>
          <w:sz w:val="40"/>
          <w:szCs w:val="40"/>
        </w:rPr>
      </w:pPr>
      <w:proofErr w:type="gramStart"/>
      <w:r>
        <w:rPr>
          <w:sz w:val="40"/>
          <w:szCs w:val="40"/>
        </w:rPr>
        <w:t>2.</w:t>
      </w:r>
      <w:r>
        <w:rPr>
          <w:b/>
          <w:bCs/>
          <w:sz w:val="40"/>
          <w:szCs w:val="40"/>
        </w:rPr>
        <w:t>bainisha</w:t>
      </w:r>
      <w:proofErr w:type="gramEnd"/>
      <w:r>
        <w:rPr>
          <w:b/>
          <w:bCs/>
          <w:sz w:val="40"/>
          <w:szCs w:val="40"/>
        </w:rPr>
        <w:t xml:space="preserve"> mambo </w:t>
      </w:r>
      <w:proofErr w:type="spellStart"/>
      <w:r>
        <w:rPr>
          <w:b/>
          <w:bCs/>
          <w:sz w:val="40"/>
          <w:szCs w:val="40"/>
        </w:rPr>
        <w:t>ya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kuzingatia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katika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kufaragua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zana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za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kufundishia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na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kujifunzia</w:t>
      </w:r>
      <w:proofErr w:type="spellEnd"/>
    </w:p>
    <w:p w:rsidR="00570501" w:rsidRDefault="002618B9">
      <w:pPr>
        <w:pStyle w:val="ListParagraph"/>
        <w:numPr>
          <w:ilvl w:val="0"/>
          <w:numId w:val="3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Ubora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wa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makunzi</w:t>
      </w:r>
      <w:proofErr w:type="spellEnd"/>
    </w:p>
    <w:p w:rsidR="00570501" w:rsidRDefault="002618B9">
      <w:pPr>
        <w:pStyle w:val="ListParagraph"/>
        <w:numPr>
          <w:ilvl w:val="0"/>
          <w:numId w:val="3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Umri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uelewa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wa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wanafunzi</w:t>
      </w:r>
      <w:proofErr w:type="spellEnd"/>
    </w:p>
    <w:p w:rsidR="00570501" w:rsidRDefault="002618B9">
      <w:pPr>
        <w:pStyle w:val="ListParagraph"/>
        <w:numPr>
          <w:ilvl w:val="0"/>
          <w:numId w:val="3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Idadi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ya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wanafunzi</w:t>
      </w:r>
      <w:proofErr w:type="spellEnd"/>
    </w:p>
    <w:p w:rsidR="00570501" w:rsidRDefault="002618B9">
      <w:pPr>
        <w:pStyle w:val="ListParagraph"/>
        <w:numPr>
          <w:ilvl w:val="0"/>
          <w:numId w:val="3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Kuzingatia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umahiri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mkuu</w:t>
      </w:r>
      <w:proofErr w:type="spellEnd"/>
    </w:p>
    <w:p w:rsidR="00570501" w:rsidRDefault="002618B9">
      <w:pPr>
        <w:pStyle w:val="ListParagraph"/>
        <w:numPr>
          <w:ilvl w:val="0"/>
          <w:numId w:val="3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Gharama</w:t>
      </w:r>
      <w:proofErr w:type="spellEnd"/>
    </w:p>
    <w:p w:rsidR="00570501" w:rsidRDefault="002618B9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3 </w:t>
      </w:r>
      <w:r>
        <w:rPr>
          <w:b/>
          <w:bCs/>
          <w:sz w:val="40"/>
          <w:szCs w:val="40"/>
        </w:rPr>
        <w:t xml:space="preserve">Je </w:t>
      </w:r>
      <w:proofErr w:type="spellStart"/>
      <w:r>
        <w:rPr>
          <w:b/>
          <w:bCs/>
          <w:sz w:val="40"/>
          <w:szCs w:val="40"/>
        </w:rPr>
        <w:t>teknolojia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inaweza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kuchukua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nafasi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ya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mbinu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za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kiutamaduni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za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kufundisha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historia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ya</w:t>
      </w:r>
      <w:proofErr w:type="spellEnd"/>
      <w:r>
        <w:rPr>
          <w:b/>
          <w:bCs/>
          <w:sz w:val="40"/>
          <w:szCs w:val="40"/>
        </w:rPr>
        <w:t xml:space="preserve"> Tanzania </w:t>
      </w:r>
      <w:proofErr w:type="spellStart"/>
      <w:proofErr w:type="gramStart"/>
      <w:r>
        <w:rPr>
          <w:b/>
          <w:bCs/>
          <w:sz w:val="40"/>
          <w:szCs w:val="40"/>
        </w:rPr>
        <w:t>na</w:t>
      </w:r>
      <w:proofErr w:type="spellEnd"/>
      <w:proofErr w:type="gram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maadili.kuelez</w:t>
      </w:r>
      <w:r>
        <w:rPr>
          <w:b/>
          <w:bCs/>
          <w:sz w:val="40"/>
          <w:szCs w:val="40"/>
        </w:rPr>
        <w:t>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kwanini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ndiyo</w:t>
      </w:r>
      <w:proofErr w:type="spellEnd"/>
      <w:r>
        <w:rPr>
          <w:b/>
          <w:bCs/>
          <w:sz w:val="40"/>
          <w:szCs w:val="40"/>
        </w:rPr>
        <w:t xml:space="preserve"> au </w:t>
      </w:r>
      <w:proofErr w:type="spellStart"/>
      <w:r>
        <w:rPr>
          <w:b/>
          <w:bCs/>
          <w:sz w:val="40"/>
          <w:szCs w:val="40"/>
        </w:rPr>
        <w:t>hapana</w:t>
      </w:r>
      <w:proofErr w:type="spellEnd"/>
      <w:r>
        <w:rPr>
          <w:b/>
          <w:bCs/>
          <w:sz w:val="40"/>
          <w:szCs w:val="40"/>
        </w:rPr>
        <w:t>.</w:t>
      </w:r>
    </w:p>
    <w:p w:rsidR="00570501" w:rsidRDefault="002618B9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(I) </w:t>
      </w:r>
      <w:proofErr w:type="spellStart"/>
      <w:r>
        <w:rPr>
          <w:b/>
          <w:bCs/>
          <w:sz w:val="24"/>
          <w:szCs w:val="24"/>
        </w:rPr>
        <w:t>kwanini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teknolojia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inaweza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kusimama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nafasi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yake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pekee</w:t>
      </w:r>
      <w:proofErr w:type="spellEnd"/>
      <w:r>
        <w:rPr>
          <w:b/>
          <w:bCs/>
          <w:sz w:val="24"/>
          <w:szCs w:val="24"/>
        </w:rPr>
        <w:t>?</w:t>
      </w:r>
    </w:p>
    <w:p w:rsidR="00570501" w:rsidRDefault="002618B9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ufikivu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habari</w:t>
      </w:r>
      <w:proofErr w:type="spellEnd"/>
      <w:r>
        <w:rPr>
          <w:sz w:val="24"/>
          <w:szCs w:val="24"/>
        </w:rPr>
        <w:t>.</w:t>
      </w:r>
    </w:p>
    <w:p w:rsidR="00570501" w:rsidRDefault="002618B9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Ubunifu</w:t>
      </w:r>
      <w:proofErr w:type="spellEnd"/>
    </w:p>
    <w:p w:rsidR="00570501" w:rsidRDefault="002618B9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Ubora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elimu</w:t>
      </w:r>
      <w:proofErr w:type="spellEnd"/>
      <w:r>
        <w:rPr>
          <w:sz w:val="24"/>
          <w:szCs w:val="24"/>
        </w:rPr>
        <w:t xml:space="preserve"> </w:t>
      </w:r>
    </w:p>
    <w:p w:rsidR="00570501" w:rsidRDefault="002618B9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Uunganisho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dunia</w:t>
      </w:r>
      <w:proofErr w:type="gramStart"/>
      <w:r>
        <w:rPr>
          <w:sz w:val="24"/>
          <w:szCs w:val="24"/>
        </w:rPr>
        <w:t>:teknolojia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inaweza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kuvunja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mipaka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kijiografia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ikiwezesha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kuunganishwa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mbalimbali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duniani</w:t>
      </w:r>
      <w:proofErr w:type="spellEnd"/>
      <w:r>
        <w:rPr>
          <w:sz w:val="24"/>
          <w:szCs w:val="24"/>
        </w:rPr>
        <w:t>.</w:t>
      </w:r>
    </w:p>
    <w:p w:rsidR="00570501" w:rsidRDefault="00570501">
      <w:pPr>
        <w:pStyle w:val="ListParagraph"/>
        <w:rPr>
          <w:sz w:val="24"/>
          <w:szCs w:val="24"/>
        </w:rPr>
      </w:pPr>
    </w:p>
    <w:p w:rsidR="00570501" w:rsidRDefault="00570501">
      <w:pPr>
        <w:pStyle w:val="ListParagraph"/>
        <w:rPr>
          <w:sz w:val="24"/>
          <w:szCs w:val="24"/>
        </w:rPr>
      </w:pPr>
    </w:p>
    <w:p w:rsidR="00570501" w:rsidRDefault="002618B9">
      <w:pPr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 xml:space="preserve">3 </w:t>
      </w:r>
      <w:r>
        <w:rPr>
          <w:b/>
          <w:bCs/>
          <w:sz w:val="24"/>
          <w:szCs w:val="24"/>
        </w:rPr>
        <w:t>Ni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changamoto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zipi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unaweza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kukumbana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nazo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katika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kufaragua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zana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kiteknolojia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na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vifaa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saidizi</w:t>
      </w:r>
      <w:proofErr w:type="spellEnd"/>
      <w:r>
        <w:rPr>
          <w:b/>
          <w:bCs/>
          <w:sz w:val="24"/>
          <w:szCs w:val="24"/>
        </w:rPr>
        <w:t>.</w:t>
      </w:r>
    </w:p>
    <w:p w:rsidR="00570501" w:rsidRDefault="002618B9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Upatikanaji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teknolojia</w:t>
      </w:r>
      <w:proofErr w:type="spellEnd"/>
      <w:r>
        <w:rPr>
          <w:sz w:val="24"/>
          <w:szCs w:val="24"/>
        </w:rPr>
        <w:t xml:space="preserve"> </w:t>
      </w:r>
    </w:p>
    <w:p w:rsidR="00570501" w:rsidRDefault="002618B9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Gharama</w:t>
      </w:r>
      <w:proofErr w:type="spellEnd"/>
    </w:p>
    <w:p w:rsidR="00570501" w:rsidRDefault="002618B9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Miundombinu</w:t>
      </w:r>
      <w:proofErr w:type="spellEnd"/>
    </w:p>
    <w:p w:rsidR="00570501" w:rsidRDefault="002618B9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Ukosefu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umeme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kutosha</w:t>
      </w:r>
      <w:proofErr w:type="spellEnd"/>
    </w:p>
    <w:p w:rsidR="00570501" w:rsidRDefault="00570501">
      <w:pPr>
        <w:rPr>
          <w:sz w:val="24"/>
          <w:szCs w:val="24"/>
        </w:rPr>
      </w:pPr>
    </w:p>
    <w:p w:rsidR="00570501" w:rsidRDefault="002618B9">
      <w:pPr>
        <w:rPr>
          <w:b/>
          <w:bCs/>
          <w:sz w:val="24"/>
          <w:szCs w:val="24"/>
        </w:rPr>
      </w:pPr>
      <w:r>
        <w:rPr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 Ni </w:t>
      </w:r>
      <w:proofErr w:type="spellStart"/>
      <w:r>
        <w:rPr>
          <w:b/>
          <w:bCs/>
          <w:sz w:val="24"/>
          <w:szCs w:val="24"/>
        </w:rPr>
        <w:t>changamoto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zipi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utakutana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nazo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unapotumia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mbinu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igizo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katika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ufundishaji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na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ujifunzaji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kuhusu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wajibu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jamii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katika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ujenzi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maadili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familia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kabla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ukoloni</w:t>
      </w:r>
      <w:proofErr w:type="spellEnd"/>
      <w:r>
        <w:rPr>
          <w:b/>
          <w:bCs/>
          <w:sz w:val="24"/>
          <w:szCs w:val="24"/>
        </w:rPr>
        <w:t>.</w:t>
      </w:r>
    </w:p>
    <w:p w:rsidR="00570501" w:rsidRDefault="002618B9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Ukosefu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uelewa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kina </w:t>
      </w:r>
      <w:proofErr w:type="spellStart"/>
      <w:r>
        <w:rPr>
          <w:sz w:val="24"/>
          <w:szCs w:val="24"/>
        </w:rPr>
        <w:t>kwa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wanafunzi</w:t>
      </w:r>
      <w:proofErr w:type="spellEnd"/>
    </w:p>
    <w:p w:rsidR="00570501" w:rsidRDefault="002618B9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Uhaba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rasilimali</w:t>
      </w:r>
      <w:proofErr w:type="spellEnd"/>
    </w:p>
    <w:p w:rsidR="00570501" w:rsidRDefault="002618B9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Muda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mchache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maandalizi</w:t>
      </w:r>
      <w:proofErr w:type="spellEnd"/>
    </w:p>
    <w:p w:rsidR="00570501" w:rsidRDefault="002618B9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Upendeleo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majukumu</w:t>
      </w:r>
      <w:proofErr w:type="spellEnd"/>
    </w:p>
    <w:p w:rsidR="00570501" w:rsidRDefault="002618B9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Changamoto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lugha</w:t>
      </w:r>
      <w:proofErr w:type="spellEnd"/>
      <w:r>
        <w:rPr>
          <w:sz w:val="24"/>
          <w:szCs w:val="24"/>
        </w:rPr>
        <w:t xml:space="preserve"> </w:t>
      </w:r>
    </w:p>
    <w:p w:rsidR="00570501" w:rsidRDefault="002618B9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Ugumu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wa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kutathimi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igizo</w:t>
      </w:r>
      <w:proofErr w:type="spellEnd"/>
      <w:r>
        <w:rPr>
          <w:sz w:val="24"/>
          <w:szCs w:val="24"/>
        </w:rPr>
        <w:t>.</w:t>
      </w:r>
    </w:p>
    <w:p w:rsidR="00570501" w:rsidRDefault="002618B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 </w:t>
      </w:r>
      <w:proofErr w:type="spellStart"/>
      <w:r>
        <w:rPr>
          <w:b/>
          <w:bCs/>
          <w:sz w:val="24"/>
          <w:szCs w:val="24"/>
        </w:rPr>
        <w:t>Fafanua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mbinu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zinazoweza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kutumika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katika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kuchopeka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masuala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mtambuka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katika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somo</w:t>
      </w:r>
      <w:proofErr w:type="spellEnd"/>
      <w:r>
        <w:rPr>
          <w:b/>
          <w:bCs/>
          <w:sz w:val="24"/>
          <w:szCs w:val="24"/>
        </w:rPr>
        <w:t xml:space="preserve"> la </w:t>
      </w:r>
      <w:proofErr w:type="spellStart"/>
      <w:r>
        <w:rPr>
          <w:b/>
          <w:bCs/>
          <w:sz w:val="24"/>
          <w:szCs w:val="24"/>
        </w:rPr>
        <w:t>historia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Tanzania </w:t>
      </w:r>
      <w:proofErr w:type="spellStart"/>
      <w:proofErr w:type="gramStart"/>
      <w:r>
        <w:rPr>
          <w:b/>
          <w:bCs/>
          <w:sz w:val="24"/>
          <w:szCs w:val="24"/>
        </w:rPr>
        <w:t>na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maadili</w:t>
      </w:r>
      <w:proofErr w:type="spellEnd"/>
    </w:p>
    <w:p w:rsidR="00570501" w:rsidRDefault="002618B9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Mbinu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hadithi</w:t>
      </w:r>
      <w:proofErr w:type="spellEnd"/>
    </w:p>
    <w:p w:rsidR="00570501" w:rsidRDefault="002618B9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Mbinu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mdahalo</w:t>
      </w:r>
      <w:proofErr w:type="spellEnd"/>
    </w:p>
    <w:p w:rsidR="00570501" w:rsidRDefault="002618B9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Mbinu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maswali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majib</w:t>
      </w:r>
      <w:r>
        <w:rPr>
          <w:sz w:val="24"/>
          <w:szCs w:val="24"/>
        </w:rPr>
        <w:t>u</w:t>
      </w:r>
      <w:proofErr w:type="spellEnd"/>
    </w:p>
    <w:p w:rsidR="00570501" w:rsidRDefault="002618B9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Fikiri,andika</w:t>
      </w:r>
      <w:proofErr w:type="spellEnd"/>
      <w:r>
        <w:rPr>
          <w:sz w:val="24"/>
          <w:szCs w:val="24"/>
        </w:rPr>
        <w:t xml:space="preserve"> ,</w:t>
      </w:r>
      <w:proofErr w:type="spellStart"/>
      <w:r>
        <w:rPr>
          <w:sz w:val="24"/>
          <w:szCs w:val="24"/>
        </w:rPr>
        <w:t>jozish,shirikisha</w:t>
      </w:r>
      <w:proofErr w:type="spellEnd"/>
    </w:p>
    <w:p w:rsidR="00570501" w:rsidRDefault="002618B9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Mbinu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igizo</w:t>
      </w:r>
      <w:proofErr w:type="spellEnd"/>
    </w:p>
    <w:p w:rsidR="00570501" w:rsidRDefault="002618B9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Mbinu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nyimbo</w:t>
      </w:r>
      <w:proofErr w:type="spellEnd"/>
    </w:p>
    <w:p w:rsidR="00570501" w:rsidRDefault="002618B9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6.kama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mwalimu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tarajali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umepewa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jukumu</w:t>
      </w:r>
      <w:proofErr w:type="spellEnd"/>
      <w:r>
        <w:rPr>
          <w:b/>
          <w:bCs/>
          <w:sz w:val="24"/>
          <w:szCs w:val="24"/>
        </w:rPr>
        <w:t xml:space="preserve"> la </w:t>
      </w:r>
      <w:proofErr w:type="spellStart"/>
      <w:r>
        <w:rPr>
          <w:b/>
          <w:bCs/>
          <w:sz w:val="24"/>
          <w:szCs w:val="24"/>
        </w:rPr>
        <w:t>kuandaa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warsha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kuelimisha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jamii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kuhusu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maadili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jamii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kitanzania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kabla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ukoloni.kueleza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utakavyoweza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kutumia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mbinu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kushirikishana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us</w:t>
      </w:r>
      <w:r>
        <w:rPr>
          <w:b/>
          <w:bCs/>
          <w:sz w:val="24"/>
          <w:szCs w:val="24"/>
        </w:rPr>
        <w:t>hirikiano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kuhakikisha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warsha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hiyo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inakuwa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ufundishaji</w:t>
      </w:r>
      <w:proofErr w:type="spellEnd"/>
      <w:r>
        <w:rPr>
          <w:b/>
          <w:bCs/>
          <w:sz w:val="24"/>
          <w:szCs w:val="24"/>
        </w:rPr>
        <w:t xml:space="preserve"> </w:t>
      </w:r>
    </w:p>
    <w:p w:rsidR="00570501" w:rsidRDefault="002618B9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Kuunda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mazingira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ushirikiano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mfano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mwanafunz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aweze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kuchangia</w:t>
      </w:r>
      <w:proofErr w:type="gramStart"/>
      <w:r>
        <w:rPr>
          <w:sz w:val="24"/>
          <w:szCs w:val="24"/>
        </w:rPr>
        <w:t>,kuhimiza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wanafunzi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kuuliza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maswali</w:t>
      </w:r>
      <w:proofErr w:type="spellEnd"/>
      <w:r>
        <w:rPr>
          <w:sz w:val="24"/>
          <w:szCs w:val="24"/>
        </w:rPr>
        <w:t>.</w:t>
      </w:r>
    </w:p>
    <w:p w:rsidR="00570501" w:rsidRDefault="002618B9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Kutumia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hadithi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na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mifano</w:t>
      </w:r>
      <w:proofErr w:type="spellEnd"/>
      <w:r>
        <w:rPr>
          <w:sz w:val="24"/>
          <w:szCs w:val="24"/>
        </w:rPr>
        <w:t>.</w:t>
      </w:r>
    </w:p>
    <w:p w:rsidR="00570501" w:rsidRDefault="002618B9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Kufanya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shughuli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kufikiri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mfano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ubunifu,kutunga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wimbo,m</w:t>
      </w:r>
      <w:r>
        <w:rPr>
          <w:sz w:val="24"/>
          <w:szCs w:val="24"/>
        </w:rPr>
        <w:t>ajadiliano</w:t>
      </w:r>
      <w:proofErr w:type="spellEnd"/>
    </w:p>
    <w:p w:rsidR="00570501" w:rsidRDefault="002618B9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Kutumia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vifaa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mfano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picha,video,muziki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kuona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kusikia</w:t>
      </w:r>
      <w:proofErr w:type="spellEnd"/>
      <w:r>
        <w:rPr>
          <w:sz w:val="24"/>
          <w:szCs w:val="24"/>
        </w:rPr>
        <w:t>)</w:t>
      </w:r>
    </w:p>
    <w:p w:rsidR="00570501" w:rsidRDefault="002618B9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Kutoa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nafasi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kuuliza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maswali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mfano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wazi,kujibu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uwazi</w:t>
      </w:r>
      <w:proofErr w:type="spellEnd"/>
    </w:p>
    <w:p w:rsidR="00570501" w:rsidRDefault="002618B9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Kufanya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tathmini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mfani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kuomba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maoni</w:t>
      </w:r>
      <w:proofErr w:type="gramStart"/>
      <w:r>
        <w:rPr>
          <w:sz w:val="24"/>
          <w:szCs w:val="24"/>
        </w:rPr>
        <w:t>,kutumia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tathmini</w:t>
      </w:r>
      <w:proofErr w:type="spellEnd"/>
      <w:r>
        <w:rPr>
          <w:sz w:val="24"/>
          <w:szCs w:val="24"/>
        </w:rPr>
        <w:t>.</w:t>
      </w:r>
    </w:p>
    <w:p w:rsidR="00570501" w:rsidRDefault="002618B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    UMUHIMU WA MBINU HII</w:t>
      </w:r>
    </w:p>
    <w:p w:rsidR="00570501" w:rsidRDefault="002618B9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proofErr w:type="spellStart"/>
      <w:r>
        <w:rPr>
          <w:sz w:val="24"/>
          <w:szCs w:val="24"/>
        </w:rPr>
        <w:t>Uelewa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kina </w:t>
      </w:r>
    </w:p>
    <w:p w:rsidR="00570501" w:rsidRDefault="002618B9">
      <w:pPr>
        <w:pStyle w:val="ListParagraph"/>
        <w:numPr>
          <w:ilvl w:val="0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Uhifadhi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utamaduni</w:t>
      </w:r>
      <w:proofErr w:type="spellEnd"/>
    </w:p>
    <w:p w:rsidR="00570501" w:rsidRDefault="002618B9">
      <w:pPr>
        <w:pStyle w:val="ListParagraph"/>
        <w:numPr>
          <w:ilvl w:val="0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Ukuzaji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maisha</w:t>
      </w:r>
      <w:proofErr w:type="spellEnd"/>
    </w:p>
    <w:p w:rsidR="00570501" w:rsidRDefault="002618B9">
      <w:pPr>
        <w:pStyle w:val="ListParagraph"/>
        <w:numPr>
          <w:ilvl w:val="0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Kuunganisha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jamii</w:t>
      </w:r>
      <w:proofErr w:type="spellEnd"/>
    </w:p>
    <w:p w:rsidR="00570501" w:rsidRDefault="002618B9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7 </w:t>
      </w:r>
      <w:proofErr w:type="spellStart"/>
      <w:r>
        <w:rPr>
          <w:sz w:val="24"/>
          <w:szCs w:val="24"/>
        </w:rPr>
        <w:t>kueleza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umuhimu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wa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kutumia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mbinu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Fikiri-Andika-Jozisha-Shirikisha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ufundishaji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ujifunzaji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maendeleo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maadili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jamii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kabla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ukoloni</w:t>
      </w:r>
      <w:proofErr w:type="spellEnd"/>
      <w:r>
        <w:rPr>
          <w:sz w:val="24"/>
          <w:szCs w:val="24"/>
        </w:rPr>
        <w:t>.</w:t>
      </w:r>
    </w:p>
    <w:p w:rsidR="00570501" w:rsidRDefault="002618B9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Huchochea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fikra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huru</w:t>
      </w:r>
      <w:proofErr w:type="spellEnd"/>
    </w:p>
    <w:p w:rsidR="00570501" w:rsidRDefault="002618B9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Hukuza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uwezo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kufikiri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ufasaha</w:t>
      </w:r>
      <w:proofErr w:type="spellEnd"/>
    </w:p>
    <w:p w:rsidR="00570501" w:rsidRDefault="002618B9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Hujenga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ushirikiano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kuheshimu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wengine</w:t>
      </w:r>
      <w:proofErr w:type="spellEnd"/>
    </w:p>
    <w:p w:rsidR="00570501" w:rsidRDefault="002618B9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Hukuzq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ujuzi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kutatua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matatizo</w:t>
      </w:r>
      <w:proofErr w:type="spellEnd"/>
    </w:p>
    <w:p w:rsidR="00570501" w:rsidRDefault="002618B9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Hukuza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stadi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mawasiliano</w:t>
      </w:r>
      <w:proofErr w:type="spellEnd"/>
    </w:p>
    <w:p w:rsidR="00570501" w:rsidRDefault="00570501">
      <w:pPr>
        <w:rPr>
          <w:b/>
          <w:bCs/>
          <w:sz w:val="24"/>
          <w:szCs w:val="24"/>
        </w:rPr>
      </w:pPr>
    </w:p>
    <w:p w:rsidR="00570501" w:rsidRDefault="002618B9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8.Namna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kutumia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igizo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dhima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katika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ufundishaji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ujifunzaji</w:t>
      </w:r>
      <w:proofErr w:type="spellEnd"/>
    </w:p>
    <w:p w:rsidR="00570501" w:rsidRDefault="002618B9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Kuchagua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igizo</w:t>
      </w:r>
      <w:proofErr w:type="spellEnd"/>
    </w:p>
    <w:p w:rsidR="00570501" w:rsidRDefault="002618B9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Kuweka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wanafunzi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kwenye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akundi</w:t>
      </w:r>
      <w:proofErr w:type="spellEnd"/>
    </w:p>
    <w:p w:rsidR="00570501" w:rsidRDefault="002618B9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Kuandaa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igizo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dhima</w:t>
      </w:r>
      <w:proofErr w:type="spellEnd"/>
    </w:p>
    <w:p w:rsidR="00570501" w:rsidRDefault="002618B9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Kutoa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kutekeleza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igizo</w:t>
      </w:r>
      <w:proofErr w:type="spellEnd"/>
      <w:r>
        <w:rPr>
          <w:sz w:val="24"/>
          <w:szCs w:val="24"/>
        </w:rPr>
        <w:t xml:space="preserve"> </w:t>
      </w:r>
    </w:p>
    <w:p w:rsidR="00570501" w:rsidRDefault="002618B9">
      <w:pPr>
        <w:pStyle w:val="ListParagraph"/>
        <w:numPr>
          <w:ilvl w:val="0"/>
          <w:numId w:val="1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Kutathmini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kufanya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majumuisho</w:t>
      </w:r>
      <w:proofErr w:type="spellEnd"/>
    </w:p>
    <w:p w:rsidR="00570501" w:rsidRDefault="002618B9">
      <w:pPr>
        <w:rPr>
          <w:b/>
          <w:bCs/>
          <w:sz w:val="24"/>
          <w:szCs w:val="24"/>
        </w:rPr>
      </w:pPr>
      <w:proofErr w:type="gramStart"/>
      <w:r>
        <w:rPr>
          <w:sz w:val="24"/>
          <w:szCs w:val="24"/>
        </w:rPr>
        <w:t>9.</w:t>
      </w:r>
      <w:r>
        <w:rPr>
          <w:b/>
          <w:bCs/>
          <w:sz w:val="24"/>
          <w:szCs w:val="24"/>
        </w:rPr>
        <w:t>Eleza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nini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hadithi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mbinu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sahihi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ujifunzaji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ufundishaji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mapambano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dhidi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ukoloni</w:t>
      </w:r>
      <w:proofErr w:type="spellEnd"/>
      <w:r>
        <w:rPr>
          <w:b/>
          <w:bCs/>
          <w:sz w:val="24"/>
          <w:szCs w:val="24"/>
        </w:rPr>
        <w:t>.</w:t>
      </w:r>
    </w:p>
    <w:p w:rsidR="00570501" w:rsidRDefault="002618B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Umuhimu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wa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mbinu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hii</w:t>
      </w:r>
      <w:proofErr w:type="spellEnd"/>
      <w:r>
        <w:rPr>
          <w:sz w:val="24"/>
          <w:szCs w:val="24"/>
        </w:rPr>
        <w:t>:-</w:t>
      </w:r>
    </w:p>
    <w:p w:rsidR="00570501" w:rsidRDefault="002618B9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Huibua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tofauti</w:t>
      </w:r>
      <w:proofErr w:type="spellEnd"/>
      <w:r>
        <w:rPr>
          <w:sz w:val="24"/>
          <w:szCs w:val="24"/>
        </w:rPr>
        <w:t xml:space="preserve"> </w:t>
      </w:r>
    </w:p>
    <w:p w:rsidR="00570501" w:rsidRDefault="002618B9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Hujenga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ushirikiano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wanafunzi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kutokana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umoja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viongozi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mapambano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wakoloni</w:t>
      </w:r>
      <w:proofErr w:type="spellEnd"/>
    </w:p>
    <w:p w:rsidR="00570501" w:rsidRDefault="002618B9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Hujenga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udadisi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wanafunzi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mfano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maji</w:t>
      </w:r>
      <w:proofErr w:type="spellEnd"/>
      <w:r>
        <w:rPr>
          <w:sz w:val="24"/>
          <w:szCs w:val="24"/>
        </w:rPr>
        <w:t xml:space="preserve"> </w:t>
      </w:r>
    </w:p>
    <w:p w:rsidR="00570501" w:rsidRDefault="002618B9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Kuhamasisha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ujasirinwa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mapambano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haki</w:t>
      </w:r>
      <w:proofErr w:type="spellEnd"/>
    </w:p>
    <w:p w:rsidR="00570501" w:rsidRDefault="002618B9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Hukuza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fikra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pevu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na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uchambuzi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kijamii</w:t>
      </w:r>
      <w:proofErr w:type="spellEnd"/>
      <w:r>
        <w:rPr>
          <w:sz w:val="24"/>
          <w:szCs w:val="24"/>
        </w:rPr>
        <w:t>.</w:t>
      </w:r>
    </w:p>
    <w:p w:rsidR="00570501" w:rsidRDefault="002618B9">
      <w:pPr>
        <w:rPr>
          <w:b/>
          <w:bCs/>
          <w:sz w:val="24"/>
          <w:szCs w:val="24"/>
        </w:rPr>
      </w:pPr>
      <w:r>
        <w:rPr>
          <w:sz w:val="24"/>
          <w:szCs w:val="24"/>
        </w:rPr>
        <w:t>10</w:t>
      </w:r>
      <w:r>
        <w:rPr>
          <w:b/>
          <w:bCs/>
          <w:sz w:val="24"/>
          <w:szCs w:val="24"/>
        </w:rPr>
        <w:t xml:space="preserve"> Ni </w:t>
      </w:r>
      <w:proofErr w:type="spellStart"/>
      <w:proofErr w:type="gramStart"/>
      <w:r>
        <w:rPr>
          <w:b/>
          <w:bCs/>
          <w:sz w:val="24"/>
          <w:szCs w:val="24"/>
        </w:rPr>
        <w:t>kwa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namna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gani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mbi</w:t>
      </w:r>
      <w:r>
        <w:rPr>
          <w:b/>
          <w:bCs/>
          <w:sz w:val="24"/>
          <w:szCs w:val="24"/>
        </w:rPr>
        <w:t>nu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hadithi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TEHAMA </w:t>
      </w:r>
      <w:proofErr w:type="spellStart"/>
      <w:r>
        <w:rPr>
          <w:b/>
          <w:bCs/>
          <w:sz w:val="24"/>
          <w:szCs w:val="24"/>
        </w:rPr>
        <w:t>zinaweza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kusaidia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kutunza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maadili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yetu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ajili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vizazi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vijavyo</w:t>
      </w:r>
      <w:proofErr w:type="spellEnd"/>
      <w:r>
        <w:rPr>
          <w:b/>
          <w:bCs/>
          <w:sz w:val="24"/>
          <w:szCs w:val="24"/>
        </w:rPr>
        <w:t>?</w:t>
      </w:r>
    </w:p>
    <w:p w:rsidR="00570501" w:rsidRDefault="002618B9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 </w:t>
      </w:r>
      <w:proofErr w:type="spellStart"/>
      <w:r>
        <w:rPr>
          <w:sz w:val="24"/>
          <w:szCs w:val="24"/>
        </w:rPr>
        <w:t>Huhifadhi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simulizi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wazee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mfumo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kidigitali</w:t>
      </w:r>
      <w:proofErr w:type="spellEnd"/>
    </w:p>
    <w:p w:rsidR="00570501" w:rsidRDefault="002618B9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Kutumia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ajili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kuvutia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watoto</w:t>
      </w:r>
      <w:proofErr w:type="spellEnd"/>
    </w:p>
    <w:p w:rsidR="00570501" w:rsidRDefault="002618B9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Huimarisha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lugha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tamaduni</w:t>
      </w:r>
      <w:proofErr w:type="spellEnd"/>
    </w:p>
    <w:p w:rsidR="00570501" w:rsidRDefault="002618B9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Urithishaji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endelevu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vizazi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vijavyo</w:t>
      </w:r>
      <w:proofErr w:type="spellEnd"/>
    </w:p>
    <w:p w:rsidR="00570501" w:rsidRDefault="002618B9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Ul</w:t>
      </w:r>
      <w:r>
        <w:rPr>
          <w:sz w:val="24"/>
          <w:szCs w:val="24"/>
        </w:rPr>
        <w:t>inzi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dhidi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mmomonyoko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maadili</w:t>
      </w:r>
      <w:proofErr w:type="spellEnd"/>
    </w:p>
    <w:p w:rsidR="00570501" w:rsidRDefault="002618B9">
      <w:pPr>
        <w:rPr>
          <w:b/>
          <w:bCs/>
          <w:sz w:val="24"/>
          <w:szCs w:val="24"/>
        </w:rPr>
      </w:pPr>
      <w:r>
        <w:rPr>
          <w:sz w:val="24"/>
          <w:szCs w:val="24"/>
        </w:rPr>
        <w:t>11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kutathmini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changamoto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mbinu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sanaa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michoro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katika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ufundishaji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ujifunzaji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ukoloni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athari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zake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kwenye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maadili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utamaduni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jamii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kitanzania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wakati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ukoloni</w:t>
      </w:r>
      <w:proofErr w:type="spellEnd"/>
      <w:r>
        <w:rPr>
          <w:b/>
          <w:bCs/>
          <w:sz w:val="24"/>
          <w:szCs w:val="24"/>
        </w:rPr>
        <w:t>.</w:t>
      </w:r>
    </w:p>
    <w:p w:rsidR="00570501" w:rsidRDefault="002618B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proofErr w:type="spellStart"/>
      <w:r>
        <w:rPr>
          <w:b/>
          <w:bCs/>
          <w:sz w:val="24"/>
          <w:szCs w:val="24"/>
        </w:rPr>
        <w:t>Changamoto</w:t>
      </w:r>
      <w:proofErr w:type="spellEnd"/>
    </w:p>
    <w:p w:rsidR="00570501" w:rsidRDefault="002618B9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Upotoshaji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maadili</w:t>
      </w:r>
      <w:proofErr w:type="spellEnd"/>
    </w:p>
    <w:p w:rsidR="00570501" w:rsidRDefault="002618B9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Kudhalilisha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utamaduni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Afrika</w:t>
      </w:r>
      <w:proofErr w:type="spellEnd"/>
    </w:p>
    <w:p w:rsidR="00570501" w:rsidRDefault="002618B9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Ukosefu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ushirikishwaji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wenyeji</w:t>
      </w:r>
      <w:proofErr w:type="spellEnd"/>
    </w:p>
    <w:p w:rsidR="00570501" w:rsidRDefault="002618B9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Kukuza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maadili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kikoloni</w:t>
      </w:r>
      <w:proofErr w:type="spellEnd"/>
    </w:p>
    <w:p w:rsidR="00570501" w:rsidRDefault="002618B9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Upungufu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rasilimali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sahihi</w:t>
      </w:r>
      <w:proofErr w:type="spellEnd"/>
    </w:p>
    <w:p w:rsidR="00570501" w:rsidRDefault="002618B9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Upendeleo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kihistoria</w:t>
      </w:r>
      <w:proofErr w:type="spellEnd"/>
      <w:r>
        <w:rPr>
          <w:sz w:val="24"/>
          <w:szCs w:val="24"/>
        </w:rPr>
        <w:t xml:space="preserve"> </w:t>
      </w:r>
    </w:p>
    <w:p w:rsidR="00570501" w:rsidRDefault="002618B9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Athari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kisaikolojia</w:t>
      </w:r>
      <w:proofErr w:type="spellEnd"/>
    </w:p>
    <w:p w:rsidR="00570501" w:rsidRDefault="002618B9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proofErr w:type="spellStart"/>
      <w:r>
        <w:rPr>
          <w:sz w:val="24"/>
          <w:szCs w:val="24"/>
        </w:rPr>
        <w:t>Athari</w:t>
      </w:r>
      <w:proofErr w:type="spellEnd"/>
    </w:p>
    <w:p w:rsidR="00570501" w:rsidRDefault="002618B9">
      <w:pPr>
        <w:pStyle w:val="ListParagraph"/>
        <w:numPr>
          <w:ilvl w:val="0"/>
          <w:numId w:val="1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Kudhoofika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lugha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mavazi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jadi</w:t>
      </w:r>
      <w:proofErr w:type="spellEnd"/>
    </w:p>
    <w:p w:rsidR="00570501" w:rsidRDefault="002618B9">
      <w:pPr>
        <w:pStyle w:val="ListParagraph"/>
        <w:numPr>
          <w:ilvl w:val="0"/>
          <w:numId w:val="1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Kupungua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heshima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viongozi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jadi</w:t>
      </w:r>
      <w:proofErr w:type="spellEnd"/>
    </w:p>
    <w:p w:rsidR="00570501" w:rsidRDefault="002618B9">
      <w:pPr>
        <w:pStyle w:val="ListParagraph"/>
        <w:numPr>
          <w:ilvl w:val="0"/>
          <w:numId w:val="1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Kuvunjisha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misingi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elimu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jadi</w:t>
      </w:r>
      <w:proofErr w:type="spellEnd"/>
    </w:p>
    <w:p w:rsidR="00570501" w:rsidRDefault="002618B9">
      <w:pPr>
        <w:pStyle w:val="ListParagraph"/>
        <w:numPr>
          <w:ilvl w:val="0"/>
          <w:numId w:val="1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Kukuza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fikra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tamaduni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kigeni</w:t>
      </w:r>
      <w:proofErr w:type="spellEnd"/>
      <w:r>
        <w:rPr>
          <w:sz w:val="24"/>
          <w:szCs w:val="24"/>
        </w:rPr>
        <w:t>.</w:t>
      </w:r>
    </w:p>
    <w:p w:rsidR="00570501" w:rsidRDefault="002618B9">
      <w:pPr>
        <w:rPr>
          <w:b/>
          <w:bCs/>
          <w:sz w:val="24"/>
          <w:szCs w:val="24"/>
        </w:rPr>
      </w:pPr>
      <w:r>
        <w:rPr>
          <w:sz w:val="24"/>
          <w:szCs w:val="24"/>
        </w:rPr>
        <w:t>12.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Linganisha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kati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mbinu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nyimbo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na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sanaa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michoro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katika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ujifunzaji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ufundishaji</w:t>
      </w:r>
      <w:proofErr w:type="spellEnd"/>
      <w:r>
        <w:rPr>
          <w:b/>
          <w:bCs/>
          <w:sz w:val="24"/>
          <w:szCs w:val="24"/>
        </w:rPr>
        <w:t>.</w:t>
      </w:r>
    </w:p>
    <w:p w:rsidR="00570501" w:rsidRDefault="002618B9">
      <w:pPr>
        <w:pStyle w:val="ListParagraph"/>
        <w:numPr>
          <w:ilvl w:val="0"/>
          <w:numId w:val="1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Mbinu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zote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mbili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zilitumika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kama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njia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</w:t>
      </w:r>
      <w:r>
        <w:rPr>
          <w:sz w:val="24"/>
          <w:szCs w:val="24"/>
        </w:rPr>
        <w:t>limu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ukoloni</w:t>
      </w:r>
      <w:proofErr w:type="spellEnd"/>
      <w:r>
        <w:rPr>
          <w:sz w:val="24"/>
          <w:szCs w:val="24"/>
        </w:rPr>
        <w:t>.</w:t>
      </w:r>
    </w:p>
    <w:p w:rsidR="00570501" w:rsidRDefault="002618B9">
      <w:pPr>
        <w:pStyle w:val="ListParagraph"/>
        <w:numPr>
          <w:ilvl w:val="0"/>
          <w:numId w:val="1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Zilitumika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kufundishia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kufundisha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maadili,historia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utamaduni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jamii</w:t>
      </w:r>
      <w:proofErr w:type="spellEnd"/>
    </w:p>
    <w:p w:rsidR="00570501" w:rsidRDefault="002618B9">
      <w:pPr>
        <w:pStyle w:val="ListParagraph"/>
        <w:numPr>
          <w:ilvl w:val="0"/>
          <w:numId w:val="1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Zote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zilichangia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kuhifadhi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kurithisha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maarifa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kutoka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kizazi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kingine</w:t>
      </w:r>
      <w:proofErr w:type="spellEnd"/>
    </w:p>
    <w:p w:rsidR="00570501" w:rsidRDefault="002618B9">
      <w:pPr>
        <w:pStyle w:val="ListParagraph"/>
        <w:numPr>
          <w:ilvl w:val="0"/>
          <w:numId w:val="1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Zilitumika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mfumo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rasmi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wa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shule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kikoloni</w:t>
      </w:r>
      <w:proofErr w:type="spellEnd"/>
      <w:r>
        <w:rPr>
          <w:sz w:val="24"/>
          <w:szCs w:val="24"/>
        </w:rPr>
        <w:t>.</w:t>
      </w:r>
    </w:p>
    <w:p w:rsidR="00570501" w:rsidRDefault="002618B9">
      <w:pPr>
        <w:rPr>
          <w:b/>
          <w:bCs/>
          <w:sz w:val="24"/>
          <w:szCs w:val="24"/>
        </w:rPr>
      </w:pPr>
      <w:r>
        <w:rPr>
          <w:sz w:val="24"/>
          <w:szCs w:val="24"/>
        </w:rPr>
        <w:t>13.</w:t>
      </w:r>
      <w:r>
        <w:rPr>
          <w:b/>
          <w:bCs/>
          <w:sz w:val="24"/>
          <w:szCs w:val="24"/>
        </w:rPr>
        <w:t xml:space="preserve">jadili </w:t>
      </w:r>
      <w:proofErr w:type="spellStart"/>
      <w:r>
        <w:rPr>
          <w:b/>
          <w:bCs/>
          <w:sz w:val="24"/>
          <w:szCs w:val="24"/>
        </w:rPr>
        <w:t>umuhimu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kutumia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mbinu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sanaa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michoro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katika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ufundiahaji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ujifunzaji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ukoloni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athari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yake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kwenye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maadili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uchumi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jamii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kitanzania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wakati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ukoloni</w:t>
      </w:r>
      <w:proofErr w:type="spellEnd"/>
    </w:p>
    <w:p w:rsidR="00570501" w:rsidRDefault="002618B9">
      <w:pPr>
        <w:pStyle w:val="ListParagraph"/>
        <w:numPr>
          <w:ilvl w:val="0"/>
          <w:numId w:val="1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Kukuza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uelewa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kina</w:t>
      </w:r>
    </w:p>
    <w:p w:rsidR="00570501" w:rsidRDefault="002618B9">
      <w:pPr>
        <w:pStyle w:val="ListParagraph"/>
        <w:numPr>
          <w:ilvl w:val="0"/>
          <w:numId w:val="1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Kuchochea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fikra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tunduizi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mjadala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kina</w:t>
      </w:r>
    </w:p>
    <w:p w:rsidR="00570501" w:rsidRDefault="002618B9">
      <w:pPr>
        <w:pStyle w:val="ListParagraph"/>
        <w:numPr>
          <w:ilvl w:val="0"/>
          <w:numId w:val="1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Kuhifadhi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kumbukumbu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kihistoria</w:t>
      </w:r>
      <w:proofErr w:type="spellEnd"/>
    </w:p>
    <w:p w:rsidR="00570501" w:rsidRDefault="002618B9">
      <w:pPr>
        <w:pStyle w:val="ListParagraph"/>
        <w:numPr>
          <w:ilvl w:val="0"/>
          <w:numId w:val="1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Huj</w:t>
      </w:r>
      <w:r>
        <w:rPr>
          <w:sz w:val="24"/>
          <w:szCs w:val="24"/>
        </w:rPr>
        <w:t>enga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ubunifu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vipaji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wanafunzi</w:t>
      </w:r>
      <w:proofErr w:type="spellEnd"/>
    </w:p>
    <w:p w:rsidR="00570501" w:rsidRDefault="002618B9">
      <w:pPr>
        <w:pStyle w:val="ListParagraph"/>
        <w:numPr>
          <w:ilvl w:val="0"/>
          <w:numId w:val="1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Huongeza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ufanisi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tathmini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ujifunzaji</w:t>
      </w:r>
      <w:proofErr w:type="spellEnd"/>
    </w:p>
    <w:p w:rsidR="00570501" w:rsidRDefault="002618B9">
      <w:pPr>
        <w:pStyle w:val="ListParagraph"/>
        <w:numPr>
          <w:ilvl w:val="0"/>
          <w:numId w:val="1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Husaidia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wanafunzi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wenye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mitindo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tofauti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ujifunzaji</w:t>
      </w:r>
      <w:proofErr w:type="spellEnd"/>
    </w:p>
    <w:p w:rsidR="00570501" w:rsidRDefault="002618B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14</w:t>
      </w:r>
      <w:proofErr w:type="gramStart"/>
      <w:r>
        <w:rPr>
          <w:b/>
          <w:bCs/>
          <w:sz w:val="24"/>
          <w:szCs w:val="24"/>
        </w:rPr>
        <w:t>.Ni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changamoto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zipi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unaweza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katika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matumizi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igizo</w:t>
      </w:r>
      <w:proofErr w:type="spellEnd"/>
      <w:r>
        <w:rPr>
          <w:b/>
          <w:bCs/>
          <w:sz w:val="24"/>
          <w:szCs w:val="24"/>
        </w:rPr>
        <w:t xml:space="preserve"> la </w:t>
      </w:r>
      <w:proofErr w:type="spellStart"/>
      <w:r>
        <w:rPr>
          <w:b/>
          <w:bCs/>
          <w:sz w:val="24"/>
          <w:szCs w:val="24"/>
        </w:rPr>
        <w:t>kuhistoria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katika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ufundishaji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ujifunzaji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maadili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wakati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</w:t>
      </w:r>
      <w:r>
        <w:rPr>
          <w:b/>
          <w:bCs/>
          <w:sz w:val="24"/>
          <w:szCs w:val="24"/>
        </w:rPr>
        <w:t>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ukoloni</w:t>
      </w:r>
      <w:proofErr w:type="spellEnd"/>
      <w:r>
        <w:rPr>
          <w:b/>
          <w:bCs/>
          <w:sz w:val="24"/>
          <w:szCs w:val="24"/>
        </w:rPr>
        <w:t>?</w:t>
      </w:r>
    </w:p>
    <w:p w:rsidR="00570501" w:rsidRDefault="002618B9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Aibu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miongoni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wanafunzi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mfano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kushindwa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kuigiza</w:t>
      </w:r>
      <w:proofErr w:type="spellEnd"/>
    </w:p>
    <w:p w:rsidR="00570501" w:rsidRDefault="002618B9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Ukosefu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vifaa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kuigizia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mazingira</w:t>
      </w:r>
      <w:proofErr w:type="spellEnd"/>
    </w:p>
    <w:p w:rsidR="00570501" w:rsidRDefault="002618B9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Hatari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kuumiza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hisia</w:t>
      </w:r>
      <w:proofErr w:type="spellEnd"/>
      <w:r>
        <w:rPr>
          <w:sz w:val="24"/>
          <w:szCs w:val="24"/>
        </w:rPr>
        <w:t xml:space="preserve"> au </w:t>
      </w:r>
      <w:proofErr w:type="spellStart"/>
      <w:r>
        <w:rPr>
          <w:sz w:val="24"/>
          <w:szCs w:val="24"/>
        </w:rPr>
        <w:t>kukuza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miongoni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wanafunzi</w:t>
      </w:r>
      <w:proofErr w:type="spellEnd"/>
      <w:r>
        <w:rPr>
          <w:sz w:val="24"/>
          <w:szCs w:val="24"/>
        </w:rPr>
        <w:t xml:space="preserve"> </w:t>
      </w:r>
    </w:p>
    <w:p w:rsidR="00570501" w:rsidRDefault="002618B9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Upungufu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maarifa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sahihi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kihistoria</w:t>
      </w:r>
      <w:proofErr w:type="spellEnd"/>
    </w:p>
    <w:p w:rsidR="00570501" w:rsidRDefault="002618B9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Hutumia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mrefu</w:t>
      </w:r>
      <w:proofErr w:type="spellEnd"/>
      <w:r>
        <w:rPr>
          <w:sz w:val="24"/>
          <w:szCs w:val="24"/>
        </w:rPr>
        <w:t xml:space="preserve"> </w:t>
      </w:r>
    </w:p>
    <w:p w:rsidR="00570501" w:rsidRDefault="002618B9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Athari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kisaikolojia</w:t>
      </w:r>
      <w:proofErr w:type="spellEnd"/>
    </w:p>
    <w:p w:rsidR="00570501" w:rsidRDefault="002618B9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Upotoahaji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maadili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kitanzania</w:t>
      </w:r>
      <w:proofErr w:type="spellEnd"/>
    </w:p>
    <w:p w:rsidR="00570501" w:rsidRDefault="002618B9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Ugumu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kutathmini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maadili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yaliyofundishwa</w:t>
      </w:r>
      <w:proofErr w:type="spellEnd"/>
    </w:p>
    <w:p w:rsidR="00570501" w:rsidRDefault="002618B9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15 </w:t>
      </w:r>
      <w:proofErr w:type="spellStart"/>
      <w:r>
        <w:rPr>
          <w:b/>
          <w:bCs/>
          <w:sz w:val="24"/>
          <w:szCs w:val="24"/>
        </w:rPr>
        <w:t>matumizi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TEHEMA </w:t>
      </w:r>
      <w:proofErr w:type="spellStart"/>
      <w:proofErr w:type="gramStart"/>
      <w:r>
        <w:rPr>
          <w:b/>
          <w:bCs/>
          <w:sz w:val="24"/>
          <w:szCs w:val="24"/>
        </w:rPr>
        <w:t>yana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umuhimu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gani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katika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mbinu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anuai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uliyojifunza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katika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maendeleo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maadili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jamii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kitanzania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wakati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ukoloni</w:t>
      </w:r>
      <w:proofErr w:type="spellEnd"/>
      <w:r>
        <w:rPr>
          <w:b/>
          <w:bCs/>
          <w:sz w:val="24"/>
          <w:szCs w:val="24"/>
        </w:rPr>
        <w:t>.</w:t>
      </w:r>
    </w:p>
    <w:p w:rsidR="00570501" w:rsidRDefault="002618B9">
      <w:pPr>
        <w:pStyle w:val="ListParagraph"/>
        <w:numPr>
          <w:ilvl w:val="0"/>
          <w:numId w:val="1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Kukuza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uelewa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mpana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historia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jamii</w:t>
      </w:r>
      <w:proofErr w:type="spellEnd"/>
    </w:p>
    <w:p w:rsidR="00570501" w:rsidRDefault="002618B9">
      <w:pPr>
        <w:pStyle w:val="ListParagraph"/>
        <w:numPr>
          <w:ilvl w:val="0"/>
          <w:numId w:val="1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Kuimarisha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mbinu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shirikishi</w:t>
      </w:r>
      <w:proofErr w:type="spellEnd"/>
    </w:p>
    <w:p w:rsidR="00570501" w:rsidRDefault="002618B9">
      <w:pPr>
        <w:pStyle w:val="ListParagraph"/>
        <w:numPr>
          <w:ilvl w:val="0"/>
          <w:numId w:val="1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Kuhifadhi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kupata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taarifa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urahisi</w:t>
      </w:r>
      <w:proofErr w:type="spellEnd"/>
    </w:p>
    <w:p w:rsidR="00570501" w:rsidRDefault="002618B9">
      <w:pPr>
        <w:pStyle w:val="ListParagraph"/>
        <w:numPr>
          <w:ilvl w:val="0"/>
          <w:numId w:val="1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Kukuza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ubunifu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fikra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tunduizi</w:t>
      </w:r>
      <w:proofErr w:type="spellEnd"/>
    </w:p>
    <w:p w:rsidR="00570501" w:rsidRDefault="002618B9">
      <w:pPr>
        <w:pStyle w:val="ListParagraph"/>
        <w:numPr>
          <w:ilvl w:val="0"/>
          <w:numId w:val="1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Kusaidia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tathmini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ujifunzaji</w:t>
      </w:r>
      <w:proofErr w:type="spellEnd"/>
    </w:p>
    <w:p w:rsidR="00570501" w:rsidRDefault="002618B9">
      <w:pPr>
        <w:pStyle w:val="ListParagraph"/>
        <w:numPr>
          <w:ilvl w:val="0"/>
          <w:numId w:val="1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Kufanya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ujifunzaji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wenye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kuvutia</w:t>
      </w:r>
      <w:proofErr w:type="spellEnd"/>
    </w:p>
    <w:p w:rsidR="00570501" w:rsidRDefault="002618B9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16 </w:t>
      </w:r>
      <w:proofErr w:type="spellStart"/>
      <w:r>
        <w:rPr>
          <w:b/>
          <w:bCs/>
          <w:sz w:val="24"/>
          <w:szCs w:val="24"/>
        </w:rPr>
        <w:t>Eleza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umuhimu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wa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uchopekaji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masuala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mtambuka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wakati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ufundishaji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ujifunz</w:t>
      </w:r>
      <w:r>
        <w:rPr>
          <w:b/>
          <w:bCs/>
          <w:sz w:val="24"/>
          <w:szCs w:val="24"/>
        </w:rPr>
        <w:t>aji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maendeleo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maadili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jamii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kitanzania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wakati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ukoloni</w:t>
      </w:r>
      <w:proofErr w:type="spellEnd"/>
      <w:r>
        <w:rPr>
          <w:b/>
          <w:bCs/>
          <w:sz w:val="24"/>
          <w:szCs w:val="24"/>
        </w:rPr>
        <w:t>.</w:t>
      </w:r>
    </w:p>
    <w:p w:rsidR="00570501" w:rsidRDefault="002618B9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Kukuza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uelewa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mpana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historia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jamii</w:t>
      </w:r>
      <w:proofErr w:type="spellEnd"/>
    </w:p>
    <w:p w:rsidR="00570501" w:rsidRDefault="002618B9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Kukuza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fikra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pevu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utambuzi</w:t>
      </w:r>
      <w:proofErr w:type="spellEnd"/>
    </w:p>
    <w:p w:rsidR="00570501" w:rsidRDefault="002618B9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Kulinda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kutathimini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maadili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asili</w:t>
      </w:r>
      <w:proofErr w:type="spellEnd"/>
    </w:p>
    <w:p w:rsidR="00570501" w:rsidRDefault="002618B9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Hukuza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uzalendo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uzalendo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utambulisho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kitaifa</w:t>
      </w:r>
      <w:proofErr w:type="spellEnd"/>
    </w:p>
    <w:p w:rsidR="00570501" w:rsidRDefault="002618B9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Hukuza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kijamii</w:t>
      </w:r>
      <w:proofErr w:type="spellEnd"/>
    </w:p>
    <w:p w:rsidR="00570501" w:rsidRDefault="002618B9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Kuhusisha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elimu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halisi</w:t>
      </w:r>
      <w:proofErr w:type="spellEnd"/>
    </w:p>
    <w:p w:rsidR="00570501" w:rsidRDefault="002618B9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Kuandaa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waajibikaji</w:t>
      </w:r>
      <w:proofErr w:type="spellEnd"/>
    </w:p>
    <w:p w:rsidR="00570501" w:rsidRDefault="002618B9">
      <w:pPr>
        <w:rPr>
          <w:b/>
          <w:bCs/>
          <w:sz w:val="24"/>
          <w:szCs w:val="24"/>
        </w:rPr>
      </w:pPr>
      <w:r>
        <w:rPr>
          <w:sz w:val="24"/>
          <w:szCs w:val="24"/>
        </w:rPr>
        <w:t>17</w:t>
      </w:r>
      <w:proofErr w:type="gramStart"/>
      <w:r>
        <w:rPr>
          <w:sz w:val="24"/>
          <w:szCs w:val="24"/>
        </w:rPr>
        <w:t>.</w:t>
      </w:r>
      <w:r>
        <w:rPr>
          <w:b/>
          <w:bCs/>
          <w:sz w:val="24"/>
          <w:szCs w:val="24"/>
        </w:rPr>
        <w:t>bainisha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mapungufu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mbinu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hadithi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katika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uchopekaji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masuala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mtambuka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katika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ufundishaji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ujifunzaji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maendeleo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maadili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jamii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kitanzania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wakati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ukoloni</w:t>
      </w:r>
      <w:proofErr w:type="spellEnd"/>
      <w:r>
        <w:rPr>
          <w:b/>
          <w:bCs/>
          <w:sz w:val="24"/>
          <w:szCs w:val="24"/>
        </w:rPr>
        <w:t>.</w:t>
      </w:r>
    </w:p>
    <w:p w:rsidR="00570501" w:rsidRDefault="002618B9">
      <w:pPr>
        <w:pStyle w:val="ListParagraph"/>
        <w:numPr>
          <w:ilvl w:val="0"/>
          <w:numId w:val="2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Up</w:t>
      </w:r>
      <w:r>
        <w:rPr>
          <w:sz w:val="24"/>
          <w:szCs w:val="24"/>
        </w:rPr>
        <w:t>otoshaji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maadili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jamii</w:t>
      </w:r>
      <w:proofErr w:type="spellEnd"/>
    </w:p>
    <w:p w:rsidR="00570501" w:rsidRDefault="002618B9">
      <w:pPr>
        <w:pStyle w:val="ListParagraph"/>
        <w:numPr>
          <w:ilvl w:val="0"/>
          <w:numId w:val="2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Kudhoofishwa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mtambuka</w:t>
      </w:r>
      <w:proofErr w:type="spellEnd"/>
    </w:p>
    <w:p w:rsidR="00570501" w:rsidRDefault="002618B9">
      <w:pPr>
        <w:pStyle w:val="ListParagraph"/>
        <w:numPr>
          <w:ilvl w:val="0"/>
          <w:numId w:val="2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Ukosefu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ujuzi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kuchopeka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mtambuka</w:t>
      </w:r>
      <w:proofErr w:type="spellEnd"/>
    </w:p>
    <w:p w:rsidR="00570501" w:rsidRDefault="002618B9">
      <w:pPr>
        <w:pStyle w:val="ListParagraph"/>
        <w:numPr>
          <w:ilvl w:val="0"/>
          <w:numId w:val="2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Kuthibitiwa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mfumo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elimu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kikoloni</w:t>
      </w:r>
      <w:proofErr w:type="spellEnd"/>
    </w:p>
    <w:p w:rsidR="00570501" w:rsidRDefault="002618B9">
      <w:pPr>
        <w:pStyle w:val="ListParagraph"/>
        <w:numPr>
          <w:ilvl w:val="0"/>
          <w:numId w:val="2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Kukosa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muktadha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mabadiliko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kijamii</w:t>
      </w:r>
      <w:proofErr w:type="spellEnd"/>
    </w:p>
    <w:p w:rsidR="00570501" w:rsidRDefault="002618B9">
      <w:pPr>
        <w:pStyle w:val="ListParagraph"/>
        <w:numPr>
          <w:ilvl w:val="0"/>
          <w:numId w:val="2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Kutotumika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kwa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jamii</w:t>
      </w:r>
      <w:proofErr w:type="spellEnd"/>
      <w:r>
        <w:rPr>
          <w:sz w:val="24"/>
          <w:szCs w:val="24"/>
        </w:rPr>
        <w:t>.</w:t>
      </w:r>
    </w:p>
    <w:p w:rsidR="00570501" w:rsidRDefault="002618B9">
      <w:pPr>
        <w:rPr>
          <w:b/>
          <w:bCs/>
          <w:sz w:val="24"/>
          <w:szCs w:val="24"/>
        </w:rPr>
      </w:pPr>
      <w:r>
        <w:rPr>
          <w:sz w:val="24"/>
          <w:szCs w:val="24"/>
        </w:rPr>
        <w:t>18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Bainisha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mbinu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ufundiahaji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na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ujifunzaji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ambao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uchopekaji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masula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mtambuka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kama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rushwa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inaweza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kutumiwa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katika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ufundishaji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ujifunzaji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mifumo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kiutawala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wakati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ukoloni</w:t>
      </w:r>
      <w:proofErr w:type="spellEnd"/>
      <w:r>
        <w:rPr>
          <w:b/>
          <w:bCs/>
          <w:sz w:val="24"/>
          <w:szCs w:val="24"/>
        </w:rPr>
        <w:t>.</w:t>
      </w:r>
    </w:p>
    <w:p w:rsidR="00570501" w:rsidRDefault="002618B9">
      <w:pPr>
        <w:pStyle w:val="ListParagraph"/>
        <w:numPr>
          <w:ilvl w:val="0"/>
          <w:numId w:val="2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Igizo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dhima</w:t>
      </w:r>
      <w:proofErr w:type="spellEnd"/>
    </w:p>
    <w:p w:rsidR="00570501" w:rsidRDefault="002618B9">
      <w:pPr>
        <w:pStyle w:val="ListParagraph"/>
        <w:numPr>
          <w:ilvl w:val="0"/>
          <w:numId w:val="2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Hadithi</w:t>
      </w:r>
      <w:proofErr w:type="spellEnd"/>
    </w:p>
    <w:p w:rsidR="00570501" w:rsidRDefault="002618B9">
      <w:pPr>
        <w:pStyle w:val="ListParagraph"/>
        <w:numPr>
          <w:ilvl w:val="0"/>
          <w:numId w:val="2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mafunzo</w:t>
      </w:r>
      <w:proofErr w:type="spellEnd"/>
    </w:p>
    <w:p w:rsidR="00570501" w:rsidRDefault="002618B9">
      <w:pPr>
        <w:pStyle w:val="ListParagraph"/>
        <w:numPr>
          <w:ilvl w:val="0"/>
          <w:numId w:val="2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Nyimbo</w:t>
      </w:r>
      <w:proofErr w:type="spellEnd"/>
    </w:p>
    <w:p w:rsidR="00570501" w:rsidRDefault="002618B9">
      <w:pPr>
        <w:pStyle w:val="ListParagraph"/>
        <w:numPr>
          <w:ilvl w:val="0"/>
          <w:numId w:val="2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Mhadhala</w:t>
      </w:r>
      <w:proofErr w:type="spellEnd"/>
      <w:r>
        <w:rPr>
          <w:sz w:val="24"/>
          <w:szCs w:val="24"/>
        </w:rPr>
        <w:t>.</w:t>
      </w:r>
    </w:p>
    <w:p w:rsidR="00570501" w:rsidRDefault="002618B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570501" w:rsidRDefault="00570501">
      <w:pPr>
        <w:rPr>
          <w:sz w:val="24"/>
          <w:szCs w:val="24"/>
        </w:rPr>
      </w:pPr>
    </w:p>
    <w:sectPr w:rsidR="005705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18B9" w:rsidRDefault="002618B9" w:rsidP="00462CB5">
      <w:pPr>
        <w:spacing w:after="0" w:line="240" w:lineRule="auto"/>
      </w:pPr>
      <w:r>
        <w:separator/>
      </w:r>
    </w:p>
  </w:endnote>
  <w:endnote w:type="continuationSeparator" w:id="0">
    <w:p w:rsidR="002618B9" w:rsidRDefault="002618B9" w:rsidP="00462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2CB5" w:rsidRDefault="00462C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shd w:val="clear" w:color="auto" w:fill="4F81B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795"/>
      <w:gridCol w:w="4795"/>
    </w:tblGrid>
    <w:tr w:rsidR="00462CB5" w:rsidTr="00462CB5">
      <w:tc>
        <w:tcPr>
          <w:tcW w:w="2500" w:type="pct"/>
          <w:shd w:val="clear" w:color="auto" w:fill="4F81BD"/>
          <w:vAlign w:val="center"/>
        </w:tcPr>
        <w:p w:rsidR="00462CB5" w:rsidRPr="00462CB5" w:rsidRDefault="00462CB5" w:rsidP="00462CB5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59C83C98CA30485A838F87FA2CB73F98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Pr="00462CB5">
                <w:rPr>
                  <w:caps/>
                  <w:color w:val="FFFFFF" w:themeColor="background1"/>
                  <w:sz w:val="18"/>
                  <w:szCs w:val="18"/>
                </w:rPr>
                <w:t>SMART EDUCATION TANZANIA</w:t>
              </w:r>
            </w:sdtContent>
          </w:sdt>
        </w:p>
      </w:tc>
      <w:tc>
        <w:tcPr>
          <w:tcW w:w="2500" w:type="pct"/>
          <w:shd w:val="clear" w:color="auto" w:fill="4F81BD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8037C618D5A5413B8CFB74A1BD09E44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:rsidR="00462CB5" w:rsidRPr="00462CB5" w:rsidRDefault="00462CB5" w:rsidP="00462CB5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/>
                  <w:sz w:val="18"/>
                  <w:szCs w:val="18"/>
                </w:rPr>
              </w:pPr>
              <w:r w:rsidRPr="00462CB5">
                <w:rPr>
                  <w:caps/>
                  <w:color w:val="FFFFFF" w:themeColor="background1"/>
                  <w:sz w:val="18"/>
                  <w:szCs w:val="18"/>
                </w:rPr>
                <w:t>smarteducation.co.tz</w:t>
              </w:r>
            </w:p>
          </w:sdtContent>
        </w:sdt>
      </w:tc>
    </w:tr>
  </w:tbl>
  <w:p w:rsidR="00462CB5" w:rsidRDefault="00462C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2CB5" w:rsidRDefault="00462C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18B9" w:rsidRDefault="002618B9" w:rsidP="00462CB5">
      <w:pPr>
        <w:spacing w:after="0" w:line="240" w:lineRule="auto"/>
      </w:pPr>
      <w:r>
        <w:separator/>
      </w:r>
    </w:p>
  </w:footnote>
  <w:footnote w:type="continuationSeparator" w:id="0">
    <w:p w:rsidR="002618B9" w:rsidRDefault="002618B9" w:rsidP="00462C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2CB5" w:rsidRDefault="00462C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2CB5" w:rsidRDefault="00462CB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279220" o:spid="_x0000_s2049" type="#_x0000_t136" style="position:absolute;margin-left:0;margin-top:0;width:565.5pt;height:94.25pt;rotation:315;z-index:-251657216;mso-position-horizontal:center;mso-position-horizontal-relative:margin;mso-position-vertical:center;mso-position-vertical-relative:margin" o:allowincell="f" fillcolor="#943634 [2405]" stroked="f">
          <v:fill opacity=".5"/>
          <v:textpath style="font-family:&quot;Californian FB&quot;;font-size:1pt" string="SMART EDUCATION TZ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2CB5" w:rsidRDefault="00462C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oNotShadeFormData/>
  <w:characterSpacingControl w:val="doNotCompress"/>
  <w:doNotValidateAgainstSchema/>
  <w:doNotDemarcateInvalidXml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501"/>
    <w:rsid w:val="002618B9"/>
    <w:rsid w:val="00462CB5"/>
    <w:rsid w:val="0057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5:docId w15:val="{B47CA4DE-82BF-4B7A-A2F2-BF6DB1BA7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2C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2CB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62C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2CB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9C83C98CA30485A838F87FA2CB73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A1ACF6-DBE1-4B16-A428-ACD43347D070}"/>
      </w:docPartPr>
      <w:docPartBody>
        <w:p w:rsidR="00000000" w:rsidRDefault="004E1C42" w:rsidP="004E1C42">
          <w:pPr>
            <w:pStyle w:val="59C83C98CA30485A838F87FA2CB73F98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8037C618D5A5413B8CFB74A1BD09E4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8E82B-6057-4B69-AE0D-9228B02D86E7}"/>
      </w:docPartPr>
      <w:docPartBody>
        <w:p w:rsidR="00000000" w:rsidRDefault="004E1C42" w:rsidP="004E1C42">
          <w:pPr>
            <w:pStyle w:val="8037C618D5A5413B8CFB74A1BD09E444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C42"/>
    <w:rsid w:val="004E1C42"/>
    <w:rsid w:val="0083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9C83C98CA30485A838F87FA2CB73F98">
    <w:name w:val="59C83C98CA30485A838F87FA2CB73F98"/>
    <w:rsid w:val="004E1C42"/>
  </w:style>
  <w:style w:type="paragraph" w:customStyle="1" w:styleId="8037C618D5A5413B8CFB74A1BD09E444">
    <w:name w:val="8037C618D5A5413B8CFB74A1BD09E444"/>
    <w:rsid w:val="004E1C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1006</Words>
  <Characters>5739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EDUCATION TANZANIA</dc:title>
  <dc:creator>smarteducation.co.tz</dc:creator>
  <cp:lastModifiedBy>Mr.Izow IT</cp:lastModifiedBy>
  <cp:revision>2</cp:revision>
  <dcterms:created xsi:type="dcterms:W3CDTF">2026-03-14T07:14:00Z</dcterms:created>
  <dcterms:modified xsi:type="dcterms:W3CDTF">2026-03-14T07:14:00Z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cdfb9d98958c4c0486a89bb6f0b3079a</vt:lpwstr>
  </property>
</Properties>
</file>